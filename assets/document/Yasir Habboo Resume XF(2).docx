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ABFBBDF" w14:textId="77777777" w:rsidR="005B4399" w:rsidRDefault="008A431B">
      <w:pPr>
        <w:pStyle w:val="divname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58"/>
          <w:szCs w:val="58"/>
        </w:rPr>
        <w:t>Yasir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divdocumentdivnamespanlName"/>
          <w:rFonts w:ascii="Century Gothic" w:eastAsia="Century Gothic" w:hAnsi="Century Gothic" w:cs="Century Gothic"/>
        </w:rPr>
        <w:t>Habboo</w:t>
      </w:r>
    </w:p>
    <w:tbl>
      <w:tblPr>
        <w:tblStyle w:val="divdocumenttablecontactaspose"/>
        <w:tblW w:w="1056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60"/>
      </w:tblGrid>
      <w:tr w:rsidR="005B4399" w14:paraId="50C0497C" w14:textId="77777777">
        <w:tc>
          <w:tcPr>
            <w:tcW w:w="0" w:type="auto"/>
            <w:shd w:val="clear" w:color="auto" w:fill="000000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  <w:hideMark/>
          </w:tcPr>
          <w:p w14:paraId="289755B8" w14:textId="489AD7F7" w:rsidR="005B4399" w:rsidRDefault="008A431B">
            <w:pPr>
              <w:pStyle w:val="divaddress"/>
              <w:shd w:val="clear" w:color="auto" w:fill="auto"/>
              <w:spacing w:after="98" w:line="396" w:lineRule="exact"/>
              <w:ind w:left="100" w:right="100"/>
              <w:rPr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Houston, TX</w:t>
            </w:r>
            <w:r>
              <w:rPr>
                <w:rStyle w:val="documentzipsuffi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77095</w:t>
            </w:r>
            <w:r>
              <w:rPr>
                <w:rStyle w:val="documentzipsuffi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vanish/>
                <w:sz w:val="20"/>
                <w:szCs w:val="20"/>
                <w:shd w:val="clear" w:color="auto" w:fill="auto"/>
              </w:rPr>
              <w:t>77095, Houston, TX</w:t>
            </w:r>
            <w:r>
              <w:rPr>
                <w:rStyle w:val="documentzipprefi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| (713) 291-2905</w:t>
            </w:r>
            <w:r>
              <w:rPr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 xml:space="preserve">| </w:t>
            </w:r>
            <w:r w:rsidR="00521374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yasir.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habboo@</w:t>
            </w:r>
            <w:r w:rsidR="00521374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gmail.com</w:t>
            </w:r>
            <w:r>
              <w:rPr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</w:p>
        </w:tc>
      </w:tr>
    </w:tbl>
    <w:p w14:paraId="7BD00B7C" w14:textId="77777777" w:rsidR="005B4399" w:rsidRDefault="008A431B">
      <w:pPr>
        <w:pStyle w:val="divdocumentdivsectiontitle"/>
        <w:pBdr>
          <w:bottom w:val="single" w:sz="8" w:space="3" w:color="576D7B"/>
        </w:pBdr>
        <w:spacing w:before="280" w:after="1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Professional Summary</w:t>
      </w:r>
    </w:p>
    <w:p w14:paraId="77559465" w14:textId="77777777" w:rsidR="005B4399" w:rsidRPr="0061036E" w:rsidRDefault="008A431B" w:rsidP="0061036E">
      <w:pPr>
        <w:pStyle w:val="p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Fonts w:ascii="Century Gothic" w:eastAsia="Century Gothic" w:hAnsi="Century Gothic" w:cs="Century Gothic"/>
          <w:sz w:val="21"/>
          <w:szCs w:val="21"/>
        </w:rPr>
        <w:t>Successful Computer Technician qualified to upgrade networks, software and hardware. Enthusiastic professional with background initiating malware protection and promoting cybersecurity policies. Exceptional skills in Windows and SQL Server applications.</w:t>
      </w:r>
    </w:p>
    <w:p w14:paraId="292AECBD" w14:textId="77777777" w:rsidR="005B4399" w:rsidRDefault="008A431B">
      <w:pPr>
        <w:pStyle w:val="divdocumentdivsectiontitle"/>
        <w:pBdr>
          <w:bottom w:val="single" w:sz="8" w:space="3" w:color="576D7B"/>
        </w:pBdr>
        <w:spacing w:before="280" w:after="1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5B4399" w14:paraId="5E358530" w14:textId="77777777">
        <w:tc>
          <w:tcPr>
            <w:tcW w:w="52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EC8E6D9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Hardware and software installation</w:t>
            </w:r>
          </w:p>
          <w:p w14:paraId="2C4D0B05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Help desk support</w:t>
            </w:r>
          </w:p>
          <w:p w14:paraId="22AC7FC8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Technical Analysis</w:t>
            </w:r>
          </w:p>
          <w:p w14:paraId="4EAEE1A4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Virus and Malware Prevention</w:t>
            </w:r>
          </w:p>
          <w:p w14:paraId="26131D15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Security Best Practices</w:t>
            </w:r>
          </w:p>
          <w:p w14:paraId="464F7390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Operating System Testing</w:t>
            </w:r>
          </w:p>
          <w:p w14:paraId="71113958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Web Security</w:t>
            </w:r>
          </w:p>
          <w:p w14:paraId="3CD1E399" w14:textId="77777777" w:rsidR="005B4399" w:rsidRPr="0061036E" w:rsidRDefault="008A431B" w:rsidP="0061036E">
            <w:pPr>
              <w:pStyle w:val="ulli"/>
              <w:numPr>
                <w:ilvl w:val="0"/>
                <w:numId w:val="1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Technical Support</w:t>
            </w:r>
          </w:p>
        </w:tc>
        <w:tc>
          <w:tcPr>
            <w:tcW w:w="528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5B153D85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Safety and compliance</w:t>
            </w:r>
          </w:p>
          <w:p w14:paraId="58E60875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Network Component Installations</w:t>
            </w:r>
          </w:p>
          <w:p w14:paraId="0BDF54FC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Customer Service</w:t>
            </w:r>
          </w:p>
          <w:p w14:paraId="11CC1148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Teamwork</w:t>
            </w:r>
          </w:p>
          <w:p w14:paraId="5CBFA071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Network configuration</w:t>
            </w:r>
          </w:p>
          <w:p w14:paraId="3E7AEC1D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Wireless Area Network (WAN) Architecture</w:t>
            </w:r>
          </w:p>
          <w:p w14:paraId="0CC0DEF1" w14:textId="77777777" w:rsidR="005B4399" w:rsidRPr="0061036E" w:rsidRDefault="008A431B" w:rsidP="0061036E">
            <w:pPr>
              <w:pStyle w:val="ulli"/>
              <w:numPr>
                <w:ilvl w:val="0"/>
                <w:numId w:val="2"/>
              </w:numPr>
              <w:spacing w:line="276" w:lineRule="auto"/>
              <w:ind w:left="460" w:hanging="201"/>
              <w:rPr>
                <w:rFonts w:ascii="Century Gothic" w:eastAsia="Century Gothic" w:hAnsi="Century Gothic" w:cs="Century Gothic"/>
                <w:sz w:val="21"/>
                <w:szCs w:val="21"/>
              </w:rPr>
            </w:pPr>
            <w:r w:rsidRPr="0061036E">
              <w:rPr>
                <w:rFonts w:ascii="Century Gothic" w:eastAsia="Century Gothic" w:hAnsi="Century Gothic" w:cs="Century Gothic"/>
                <w:sz w:val="21"/>
                <w:szCs w:val="21"/>
              </w:rPr>
              <w:t>Root Cause Analysis</w:t>
            </w:r>
          </w:p>
        </w:tc>
      </w:tr>
    </w:tbl>
    <w:p w14:paraId="464360C6" w14:textId="77777777" w:rsidR="005B4399" w:rsidRDefault="008A431B">
      <w:pPr>
        <w:pStyle w:val="divdocumentdivsectiontitle"/>
        <w:pBdr>
          <w:bottom w:val="single" w:sz="8" w:space="3" w:color="576D7B"/>
        </w:pBdr>
        <w:spacing w:before="280" w:after="1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Work History</w:t>
      </w:r>
    </w:p>
    <w:p w14:paraId="21E459B5" w14:textId="77777777" w:rsidR="005B4399" w:rsidRPr="0061036E" w:rsidRDefault="008A431B" w:rsidP="0061036E">
      <w:pPr>
        <w:pStyle w:val="divdocumentsinglecolumn"/>
        <w:tabs>
          <w:tab w:val="right" w:pos="10540"/>
        </w:tabs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jobtitle"/>
          <w:rFonts w:ascii="Century Gothic" w:eastAsia="Century Gothic" w:hAnsi="Century Gothic" w:cs="Century Gothic"/>
          <w:sz w:val="21"/>
          <w:szCs w:val="21"/>
        </w:rPr>
        <w:t>Residential technician senior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  <w:t xml:space="preserve"> 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07/2018 to Current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50523D0F" w14:textId="77777777" w:rsidR="005B4399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COMCAST-XFINITY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– Houston, TX</w:t>
      </w:r>
      <w:r w:rsidRPr="0061036E">
        <w:rPr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7DFD4D26" w14:textId="1BDAE4B0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Completed new </w:t>
      </w:r>
      <w:r w:rsidR="00C51FE4">
        <w:rPr>
          <w:rStyle w:val="span"/>
          <w:rFonts w:ascii="Century Gothic" w:eastAsia="Century Gothic" w:hAnsi="Century Gothic" w:cs="Century Gothic"/>
          <w:sz w:val="21"/>
          <w:szCs w:val="21"/>
        </w:rPr>
        <w:t>connection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, reconnects,</w:t>
      </w:r>
      <w:r w:rsidR="00C51FE4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and service changes for </w:t>
      </w:r>
      <w:r w:rsidR="00C51FE4">
        <w:rPr>
          <w:rStyle w:val="span"/>
          <w:rFonts w:ascii="Century Gothic" w:eastAsia="Century Gothic" w:hAnsi="Century Gothic" w:cs="Century Gothic"/>
          <w:sz w:val="21"/>
          <w:szCs w:val="21"/>
        </w:rPr>
        <w:t>Comcast customer.</w:t>
      </w:r>
    </w:p>
    <w:p w14:paraId="7985AFCD" w14:textId="7AA8B9D7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Tested cables using tools such as volt-OHM meters, spectrum analyzers and signal level meters.</w:t>
      </w:r>
    </w:p>
    <w:p w14:paraId="18B63533" w14:textId="0E2C0FE7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Increased customer satisfaction by resolving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Xfinity X1 video services, internet and voice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issues.</w:t>
      </w:r>
    </w:p>
    <w:p w14:paraId="2123A465" w14:textId="5A678394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Worked closely with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supervisor, network engineers, plant maintenance team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to maintain optimum levels of communication to effectively and efficiently complete projects.</w:t>
      </w:r>
    </w:p>
    <w:p w14:paraId="6F667960" w14:textId="77777777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Resolved conflicts and negotiated mutually beneficial agreements between parties.</w:t>
      </w:r>
    </w:p>
    <w:p w14:paraId="494B4B0A" w14:textId="77777777" w:rsidR="005B4399" w:rsidRPr="0061036E" w:rsidRDefault="008A431B" w:rsidP="0061036E">
      <w:pPr>
        <w:pStyle w:val="ulli"/>
        <w:numPr>
          <w:ilvl w:val="0"/>
          <w:numId w:val="3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Used critical thinking to break down problems, evaluate solutions and make decisions.</w:t>
      </w:r>
    </w:p>
    <w:p w14:paraId="688A9F83" w14:textId="77777777" w:rsidR="005B4399" w:rsidRPr="0061036E" w:rsidRDefault="008A431B" w:rsidP="0061036E">
      <w:pPr>
        <w:pStyle w:val="divdocumentsinglecolumn"/>
        <w:tabs>
          <w:tab w:val="right" w:pos="10540"/>
        </w:tabs>
        <w:spacing w:before="280"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jobtitle"/>
          <w:rFonts w:ascii="Century Gothic" w:eastAsia="Century Gothic" w:hAnsi="Century Gothic" w:cs="Century Gothic"/>
          <w:sz w:val="21"/>
          <w:szCs w:val="21"/>
        </w:rPr>
        <w:t>Computer Technician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  <w:t xml:space="preserve"> 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05/2016 to 07/2018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29165F79" w14:textId="77777777" w:rsidR="005B4399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CSAT SOLUTIONS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– Houston, TX</w:t>
      </w:r>
      <w:r w:rsidRPr="0061036E">
        <w:rPr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5A597A99" w14:textId="77777777" w:rsidR="005B4399" w:rsidRPr="0061036E" w:rsidRDefault="008A431B" w:rsidP="0061036E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Responded to support requests from end users and patiently walked individuals through basic troubleshooting tasks.</w:t>
      </w:r>
    </w:p>
    <w:p w14:paraId="4F828D2B" w14:textId="465E24D9" w:rsidR="005B4399" w:rsidRPr="00C51FE4" w:rsidRDefault="008A431B" w:rsidP="00C51FE4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Linked computers to network and peripheral equipment, including printers and scanners.</w:t>
      </w:r>
    </w:p>
    <w:p w14:paraId="5E6E8A3A" w14:textId="5E79458E" w:rsidR="005B4399" w:rsidRPr="0061036E" w:rsidRDefault="008A431B" w:rsidP="0061036E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Uploaded new software, rolled out updates and applied patches to </w:t>
      </w:r>
      <w:r w:rsidR="00211EC3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windows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servers upon release to thwart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security vulnerability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and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bugs or flaw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threats from penetrating networks.</w:t>
      </w:r>
    </w:p>
    <w:p w14:paraId="51B9CA95" w14:textId="24B86D6E" w:rsidR="005B4399" w:rsidRDefault="008A431B" w:rsidP="0061036E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Analyzed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hardware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and </w:t>
      </w:r>
      <w:r w:rsidR="009A5109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software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issues to identify troubleshooting methods needed for quick remediation.</w:t>
      </w:r>
    </w:p>
    <w:p w14:paraId="524ACB35" w14:textId="32A6B33A" w:rsidR="00C51FE4" w:rsidRPr="0061036E" w:rsidRDefault="0096777B" w:rsidP="0061036E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Work closely with team to ensure the output quality and numbers meet the expectation. </w:t>
      </w:r>
    </w:p>
    <w:p w14:paraId="5F9D851A" w14:textId="77777777" w:rsidR="005B4399" w:rsidRPr="0061036E" w:rsidRDefault="008A431B" w:rsidP="0061036E">
      <w:pPr>
        <w:pStyle w:val="ulli"/>
        <w:numPr>
          <w:ilvl w:val="0"/>
          <w:numId w:val="4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Selected for special project to validate and trouble shoot 40 Dell computers and tablets flagged for safety issues.</w:t>
      </w:r>
    </w:p>
    <w:p w14:paraId="39082185" w14:textId="77777777" w:rsidR="005B4399" w:rsidRPr="0061036E" w:rsidRDefault="008A431B" w:rsidP="0061036E">
      <w:pPr>
        <w:pStyle w:val="divdocumentsinglecolumn"/>
        <w:tabs>
          <w:tab w:val="right" w:pos="10540"/>
        </w:tabs>
        <w:spacing w:before="280"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jobtitle"/>
          <w:rFonts w:ascii="Century Gothic" w:eastAsia="Century Gothic" w:hAnsi="Century Gothic" w:cs="Century Gothic"/>
          <w:sz w:val="21"/>
          <w:szCs w:val="21"/>
        </w:rPr>
        <w:lastRenderedPageBreak/>
        <w:t>Freelance Computer Technician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  <w:t xml:space="preserve"> 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01/2015 to 01/2016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07FAB473" w14:textId="77777777" w:rsidR="005B4399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Self-employed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– Huston , TX</w:t>
      </w:r>
      <w:r w:rsidRPr="0061036E">
        <w:rPr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37E95E0B" w14:textId="77777777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Collaborated with vendors to locate replacement components and resolve advanced problems.</w:t>
      </w:r>
    </w:p>
    <w:p w14:paraId="0EC9A3AA" w14:textId="77777777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Tested and installed motherboards, processors and graphics cards on desktops and laptops for corporate staff.</w:t>
      </w:r>
    </w:p>
    <w:p w14:paraId="6898782A" w14:textId="6E429D94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Monitored systems in operation and input commands to troubleshoot areas such as </w:t>
      </w:r>
      <w:r w:rsidR="00516F74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fix boot and rebuild BCD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and </w:t>
      </w:r>
      <w:r w:rsidR="00516F74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network connectivity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.</w:t>
      </w:r>
    </w:p>
    <w:p w14:paraId="3C46C112" w14:textId="77777777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Patched software and installed new versions to eliminate security problems and protect data.</w:t>
      </w:r>
    </w:p>
    <w:p w14:paraId="016992E7" w14:textId="77777777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Removed malware, ransomware and other threats from laptops and desktop systems.</w:t>
      </w:r>
    </w:p>
    <w:p w14:paraId="4A3566B5" w14:textId="77777777" w:rsidR="005B4399" w:rsidRPr="0061036E" w:rsidRDefault="008A431B" w:rsidP="0061036E">
      <w:pPr>
        <w:pStyle w:val="ulli"/>
        <w:numPr>
          <w:ilvl w:val="0"/>
          <w:numId w:val="5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Helped streamline repair processes and update procedures for support action consistency.</w:t>
      </w:r>
    </w:p>
    <w:p w14:paraId="7DB20FD5" w14:textId="77777777" w:rsidR="005B4399" w:rsidRPr="0061036E" w:rsidRDefault="008A431B" w:rsidP="0061036E">
      <w:pPr>
        <w:pStyle w:val="divdocumentsinglecolumn"/>
        <w:tabs>
          <w:tab w:val="right" w:pos="10540"/>
        </w:tabs>
        <w:spacing w:before="280"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jobtitle"/>
          <w:rFonts w:ascii="Century Gothic" w:eastAsia="Century Gothic" w:hAnsi="Century Gothic" w:cs="Century Gothic"/>
          <w:sz w:val="21"/>
          <w:szCs w:val="21"/>
        </w:rPr>
        <w:t>IT Support Technician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  <w:t xml:space="preserve"> 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01/2012 to 01/2014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4E56C1B2" w14:textId="7151A5E6" w:rsidR="00BB07E0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Al-koukh co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– Baghdad, Iraq</w:t>
      </w:r>
      <w:r w:rsidRPr="0061036E">
        <w:rPr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5649BC70" w14:textId="4036840C" w:rsidR="00BB07E0" w:rsidRPr="0061036E" w:rsidRDefault="00BB07E0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Implemented warehouse management system which help to lower the operation expenses by 10% also optimize the supply chain. </w:t>
      </w:r>
    </w:p>
    <w:p w14:paraId="5FB066CF" w14:textId="545704F8" w:rsidR="00BB07E0" w:rsidRPr="0061036E" w:rsidRDefault="00BB07E0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Implemented POS system to all 9 main stores which help to shift the business environment and increase sales by 20%    </w:t>
      </w:r>
    </w:p>
    <w:p w14:paraId="7C99077A" w14:textId="64565965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Assessed system hardware and software and suggested modifications to reduce lag time and improve overall speed.</w:t>
      </w:r>
    </w:p>
    <w:p w14:paraId="15C0C105" w14:textId="77777777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Broke down and evaluated user problems, using test scripts, personal expertise and probing questions.</w:t>
      </w:r>
    </w:p>
    <w:p w14:paraId="1EB98D4C" w14:textId="77777777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Assisted customers in identifying issues and explained solutions to restore service and functionality.</w:t>
      </w:r>
    </w:p>
    <w:p w14:paraId="4F6E6417" w14:textId="77777777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Explained technical information in clear terms to non-technical individuals to promote better understanding.</w:t>
      </w:r>
    </w:p>
    <w:p w14:paraId="5902AB22" w14:textId="77777777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Documented all transactions and support interactions in system for future reference and addition to knowledge base.</w:t>
      </w:r>
    </w:p>
    <w:p w14:paraId="566C1CF4" w14:textId="463DDBA0" w:rsidR="005B4399" w:rsidRPr="0061036E" w:rsidRDefault="008A431B" w:rsidP="0061036E">
      <w:pPr>
        <w:pStyle w:val="ulli"/>
        <w:numPr>
          <w:ilvl w:val="0"/>
          <w:numId w:val="6"/>
        </w:numPr>
        <w:spacing w:line="276" w:lineRule="auto"/>
        <w:ind w:left="460" w:hanging="201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Resolved system, hardware and telephone issues within </w:t>
      </w:r>
      <w:r w:rsidR="00BB07E0"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2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hours, improving efficiency among all departments.</w:t>
      </w:r>
    </w:p>
    <w:p w14:paraId="111AC73B" w14:textId="77777777" w:rsidR="00516F74" w:rsidRPr="00821DA2" w:rsidRDefault="00516F74" w:rsidP="0061036E">
      <w:pPr>
        <w:pStyle w:val="ulli"/>
        <w:spacing w:line="276" w:lineRule="auto"/>
        <w:ind w:left="460"/>
        <w:rPr>
          <w:rStyle w:val="span"/>
          <w:rFonts w:ascii="Century Gothic" w:eastAsia="Century Gothic" w:hAnsi="Century Gothic" w:cs="Century Gothic"/>
          <w:sz w:val="20"/>
          <w:szCs w:val="20"/>
        </w:rPr>
      </w:pPr>
    </w:p>
    <w:p w14:paraId="0C9FA22C" w14:textId="77777777" w:rsidR="005B4399" w:rsidRDefault="008A431B">
      <w:pPr>
        <w:pStyle w:val="divdocumentdivsectiontitle"/>
        <w:pBdr>
          <w:bottom w:val="single" w:sz="8" w:space="3" w:color="576D7B"/>
        </w:pBdr>
        <w:spacing w:before="280" w:after="1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Education</w:t>
      </w:r>
    </w:p>
    <w:p w14:paraId="631D2A2E" w14:textId="77777777" w:rsidR="005B4399" w:rsidRPr="0061036E" w:rsidRDefault="008A431B" w:rsidP="0061036E">
      <w:pPr>
        <w:pStyle w:val="divdocumentsinglecolumn"/>
        <w:tabs>
          <w:tab w:val="right" w:pos="10540"/>
        </w:tabs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degree"/>
          <w:rFonts w:ascii="Century Gothic" w:eastAsia="Century Gothic" w:hAnsi="Century Gothic" w:cs="Century Gothic"/>
          <w:sz w:val="21"/>
          <w:szCs w:val="21"/>
        </w:rPr>
        <w:t>Master of Science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: Information Systems W/ Graduate Cybersecurity Cert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05/2021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70E80964" w14:textId="77777777" w:rsidR="005B4399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University of Phoenix</w:t>
      </w:r>
    </w:p>
    <w:p w14:paraId="10BD23A3" w14:textId="77777777" w:rsidR="005B4399" w:rsidRPr="0061036E" w:rsidRDefault="008A431B" w:rsidP="0061036E">
      <w:pPr>
        <w:pStyle w:val="p"/>
        <w:spacing w:line="276" w:lineRule="auto"/>
        <w:rPr>
          <w:rStyle w:val="span"/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Member of National Society of Leadership and Success</w:t>
      </w:r>
    </w:p>
    <w:p w14:paraId="430CE3AE" w14:textId="77777777" w:rsidR="005B4399" w:rsidRPr="0061036E" w:rsidRDefault="008A431B" w:rsidP="0061036E">
      <w:pPr>
        <w:pStyle w:val="divdocumentsinglecolumn"/>
        <w:tabs>
          <w:tab w:val="right" w:pos="10540"/>
        </w:tabs>
        <w:spacing w:before="280"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degree"/>
          <w:rFonts w:ascii="Century Gothic" w:eastAsia="Century Gothic" w:hAnsi="Century Gothic" w:cs="Century Gothic"/>
          <w:sz w:val="21"/>
          <w:szCs w:val="21"/>
        </w:rPr>
        <w:t>Bachelor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: Computer Science</w:t>
      </w:r>
      <w:r w:rsidRPr="0061036E">
        <w:rPr>
          <w:rStyle w:val="singlecolumnspanpaddedlinenth-child1"/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2011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p w14:paraId="60875E47" w14:textId="77777777" w:rsidR="005B4399" w:rsidRPr="0061036E" w:rsidRDefault="008A431B" w:rsidP="0061036E">
      <w:pPr>
        <w:pStyle w:val="spanpaddedline"/>
        <w:spacing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companyname"/>
          <w:rFonts w:ascii="Century Gothic" w:eastAsia="Century Gothic" w:hAnsi="Century Gothic" w:cs="Century Gothic"/>
          <w:sz w:val="21"/>
          <w:szCs w:val="21"/>
        </w:rPr>
        <w:t>Almustansiriyah, University, Iraq</w:t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 xml:space="preserve"> - Baghdad</w:t>
      </w:r>
    </w:p>
    <w:p w14:paraId="4438C25A" w14:textId="2C65AF77" w:rsidR="005B4399" w:rsidRPr="0061036E" w:rsidRDefault="008A431B" w:rsidP="0061036E">
      <w:pPr>
        <w:pStyle w:val="divdocumentsinglecolumn"/>
        <w:tabs>
          <w:tab w:val="right" w:pos="10540"/>
        </w:tabs>
        <w:spacing w:before="280" w:line="276" w:lineRule="auto"/>
        <w:rPr>
          <w:rFonts w:ascii="Century Gothic" w:eastAsia="Century Gothic" w:hAnsi="Century Gothic" w:cs="Century Gothic"/>
          <w:sz w:val="21"/>
          <w:szCs w:val="21"/>
        </w:rPr>
      </w:pPr>
      <w:r w:rsidRPr="0061036E">
        <w:rPr>
          <w:rStyle w:val="spandegree"/>
          <w:rFonts w:ascii="Century Gothic" w:eastAsia="Century Gothic" w:hAnsi="Century Gothic" w:cs="Century Gothic"/>
          <w:sz w:val="21"/>
          <w:szCs w:val="21"/>
        </w:rPr>
        <w:t>Internet Computer Core Certification ics3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ab/>
      </w:r>
      <w:r w:rsidRPr="0061036E">
        <w:rPr>
          <w:rStyle w:val="span"/>
          <w:rFonts w:ascii="Century Gothic" w:eastAsia="Century Gothic" w:hAnsi="Century Gothic" w:cs="Century Gothic"/>
          <w:sz w:val="21"/>
          <w:szCs w:val="21"/>
        </w:rPr>
        <w:t>2010</w:t>
      </w:r>
      <w:r w:rsidRPr="0061036E">
        <w:rPr>
          <w:rStyle w:val="datesWrapper"/>
          <w:rFonts w:ascii="Century Gothic" w:eastAsia="Century Gothic" w:hAnsi="Century Gothic" w:cs="Century Gothic"/>
          <w:sz w:val="21"/>
          <w:szCs w:val="21"/>
        </w:rPr>
        <w:t xml:space="preserve"> </w:t>
      </w:r>
    </w:p>
    <w:sectPr w:rsidR="005B4399" w:rsidRPr="006103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640" w:right="840" w:bottom="64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96A1B" w14:textId="77777777" w:rsidR="008E04F1" w:rsidRDefault="008E04F1" w:rsidP="00BB07E0">
      <w:pPr>
        <w:spacing w:line="240" w:lineRule="auto"/>
      </w:pPr>
      <w:r>
        <w:separator/>
      </w:r>
    </w:p>
  </w:endnote>
  <w:endnote w:type="continuationSeparator" w:id="0">
    <w:p w14:paraId="1A7C4554" w14:textId="77777777" w:rsidR="008E04F1" w:rsidRDefault="008E04F1" w:rsidP="00BB07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1C721DB-E976-0D46-9030-2F714C25DB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1CA389B-19FC-D646-909F-AA19952EF25D}"/>
    <w:embedBold r:id="rId3" w:fontKey="{0A9B05F1-776F-A941-A695-ABD06398AB80}"/>
    <w:embedItalic r:id="rId4" w:fontKey="{71F3BB24-8953-984D-BB18-3AEE2E879BCF}"/>
    <w:embedBoldItalic r:id="rId5" w:fontKey="{D13EEF39-FBAD-5546-8BF6-F5103D0B06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E1DFCEF-29DF-A44C-B97C-8EA3DFFAE8B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BC6E7D32-76DD-0144-9768-F83AA8FFF6D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42D7FF2C-1124-5B4F-8DE2-78EB632D724F}"/>
    <w:embedBold r:id="rId9" w:fontKey="{5A7031F4-B973-1E41-BB09-27B556C08C3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10ED5354-DD76-C549-A517-C5AE00552C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00A51" w14:textId="77777777" w:rsidR="00BB07E0" w:rsidRDefault="00BB07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B6F65" w14:textId="77777777" w:rsidR="00BB07E0" w:rsidRDefault="00BB07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DC50E" w14:textId="77777777" w:rsidR="00BB07E0" w:rsidRDefault="00BB0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110D7" w14:textId="77777777" w:rsidR="008E04F1" w:rsidRDefault="008E04F1" w:rsidP="00BB07E0">
      <w:pPr>
        <w:spacing w:line="240" w:lineRule="auto"/>
      </w:pPr>
      <w:r>
        <w:separator/>
      </w:r>
    </w:p>
  </w:footnote>
  <w:footnote w:type="continuationSeparator" w:id="0">
    <w:p w14:paraId="6E37C40B" w14:textId="77777777" w:rsidR="008E04F1" w:rsidRDefault="008E04F1" w:rsidP="00BB07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9B40A" w14:textId="77777777" w:rsidR="00BB07E0" w:rsidRDefault="00BB07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F0D84" w14:textId="77777777" w:rsidR="00BB07E0" w:rsidRDefault="00BB07E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EBA65" w14:textId="77777777" w:rsidR="00BB07E0" w:rsidRDefault="00BB07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FCC80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25014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B667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92C2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D648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BC0B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18E2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F0CE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44DD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14E3B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4A92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5EE2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EA6B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1AA1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9C24A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D4E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4D212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BEA37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C8483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5A6E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E4B7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7CED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C641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9A8A2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EAB2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69401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6842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F7021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3032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FBE59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78AE2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36429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2019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C49B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7A4C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E8A3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1129E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EE8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8800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DC1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B057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684B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56404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0001B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222D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DB90A1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0C61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EA64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E4B4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D230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34AC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12D7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E0F3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3625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99"/>
    <w:rsid w:val="00211EC3"/>
    <w:rsid w:val="00516F74"/>
    <w:rsid w:val="00521374"/>
    <w:rsid w:val="005B4399"/>
    <w:rsid w:val="0061036E"/>
    <w:rsid w:val="007E4FC2"/>
    <w:rsid w:val="00821DA2"/>
    <w:rsid w:val="008A431B"/>
    <w:rsid w:val="008E04F1"/>
    <w:rsid w:val="0096777B"/>
    <w:rsid w:val="009A5109"/>
    <w:rsid w:val="00BB07E0"/>
    <w:rsid w:val="00C51FE4"/>
    <w:rsid w:val="00FB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F383E"/>
  <w15:docId w15:val="{7C6EE0AB-45A0-4DE1-9E6C-F3C1186B1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60" w:lineRule="atLeast"/>
    </w:pPr>
    <w:rPr>
      <w:b/>
      <w:bCs/>
      <w:caps/>
      <w:sz w:val="58"/>
      <w:szCs w:val="5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namespanlName">
    <w:name w:val="div_document_div_name_span_lName"/>
    <w:basedOn w:val="DefaultParagraphFont"/>
    <w:rPr>
      <w:color w:val="576D7B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3" w:color="auto"/>
        <w:left w:val="none" w:sz="0" w:space="5" w:color="auto"/>
        <w:bottom w:val="none" w:sz="0" w:space="3" w:color="auto"/>
        <w:right w:val="none" w:sz="0" w:space="5" w:color="auto"/>
      </w:pBdr>
      <w:shd w:val="clear" w:color="auto" w:fill="000000"/>
      <w:spacing w:line="396" w:lineRule="atLeast"/>
    </w:pPr>
    <w:rPr>
      <w:b/>
      <w:bCs/>
      <w:color w:val="FFFFFF"/>
      <w:sz w:val="20"/>
      <w:szCs w:val="20"/>
      <w:shd w:val="clear" w:color="auto" w:fill="000000"/>
    </w:rPr>
  </w:style>
  <w:style w:type="character" w:customStyle="1" w:styleId="divaddressCharacter">
    <w:name w:val="div_address Character"/>
    <w:basedOn w:val="divCharacter"/>
    <w:rPr>
      <w:b/>
      <w:bCs/>
      <w:color w:val="FFFFFF"/>
      <w:sz w:val="20"/>
      <w:szCs w:val="20"/>
      <w:bdr w:val="none" w:sz="0" w:space="0" w:color="auto"/>
      <w:shd w:val="clear" w:color="auto" w:fill="000000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table" w:customStyle="1" w:styleId="divdocumenttablecontactaspose">
    <w:name w:val="div_document_table_contact_aspose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none" w:sz="0" w:space="3" w:color="auto"/>
      </w:pBdr>
    </w:pPr>
  </w:style>
  <w:style w:type="paragraph" w:customStyle="1" w:styleId="divdocumentdivsectiontitle">
    <w:name w:val="div_document_div_sectiontitle"/>
    <w:basedOn w:val="Normal"/>
    <w:pPr>
      <w:spacing w:line="35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BB07E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7E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07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7E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C51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51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Yasir Habboo</vt:lpstr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Yasir Habboo</dc:title>
  <dc:creator>Jason Robert</dc:creator>
  <cp:lastModifiedBy>Yasir Habboo</cp:lastModifiedBy>
  <cp:revision>3</cp:revision>
  <cp:lastPrinted>2021-04-06T16:07:00Z</cp:lastPrinted>
  <dcterms:created xsi:type="dcterms:W3CDTF">2021-05-28T03:45:00Z</dcterms:created>
  <dcterms:modified xsi:type="dcterms:W3CDTF">2021-05-29T03:21:00Z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790afa90-30e4-4aa7-b29f-9df22d0a2db6</vt:lpwstr>
  </property>
  <property fmtid="{D5CDD505-2E9C-101B-9397-08002B2CF9AE}" pid="3" name="x1ye=0">
    <vt:lpwstr>eEoAAB+LCAAAAAAABAAUmsWuq1AYRh+IAW5D3N2Z4e4Ue/p77rBpk7L3L99aCTDHcaIgUDTD8hzDYCQHYRhDcRCP0iLMQGdtEUF8sGj4GMkTYsmelxne2FArnDH9GxPZFSZmetUKdwkTojkIVgTK+Ih2DFrPzmIvdpx4QOsmGzAFh4BxaV8WF8QFWE+O+hxa8VgwgBb81GPZ9ZcRuuKnkvoFLbH1UQsx1vYnhQivPOOiXfIS08QVWrSrIO/e4CB</vt:lpwstr>
  </property>
  <property fmtid="{D5CDD505-2E9C-101B-9397-08002B2CF9AE}" pid="4" name="x1ye=1">
    <vt:lpwstr>iT3x4vWqxpYcjOCTBR0b1U3kmC+Oy7SE3HgxvNuwD+l3ZvKRmvvOSqIWbcP9WT5en+ObrEsgkPgHxSIP8Hii1Uxnwb1xUEvKBxxN+MqY4HHS3WbmTxqDHEj/F+xv0AT58XkRCStmL9x6ASDfEKJuhqHV9IguVcbBGYREYqLYBq2njcnktfsfHGSDQIRljUxpagkNbeCKIDO5rAKK1lK9uTa5mu4LRTA25ZURfjZ+sx/nYsRoUxbRd5VsUjFZj58</vt:lpwstr>
  </property>
  <property fmtid="{D5CDD505-2E9C-101B-9397-08002B2CF9AE}" pid="5" name="x1ye=10">
    <vt:lpwstr>BL0ZAJC10KSNz0DvJxfT1w7nbiCtN8mdEosyPyzKbAZcI8VnKCY/qxHAqOEKDDKD3iVZNVJ2kUas8w6xevI9MRH4gO0/E0yadO8k07o7vS2xGcEEpQGxnC/ZgP+Jvdi+TjhF/Rx1BOM5uJcXvNV4GoyY/1KCzgI7Yt4KXioNYD2fX6e1gJ0DnLXhE8pkRaFBHNdBhodwH2r15UtTmxU+HHSCssnzUVzS/UtWfI5J5MhIwfd/2k3L+73Vuq9oZHV</vt:lpwstr>
  </property>
  <property fmtid="{D5CDD505-2E9C-101B-9397-08002B2CF9AE}" pid="6" name="x1ye=11">
    <vt:lpwstr>I/22aNhawF+owMN+hod9B8kDccM6ym18Og8dz/SExEvUfZWXdD0Wz4c4o2CAKL13e1U2krlW5rCtI/oZtmfrVbMHDj+L9Cb2gIXE7gt45Chdi6vnRSo8j0+7JMEKWRYSp9KBx8QE6RC5TcpFvab8yrHbxx/ZZIiQ8lKnoqDWkljY6ghBH1Wt7G2XfcmA4kp69huxXlxnEfkxyOIInDShvlYVlfHTGDKvbljf0HS2zK7EmOybk3DMkQ/hw4zAlOh</vt:lpwstr>
  </property>
  <property fmtid="{D5CDD505-2E9C-101B-9397-08002B2CF9AE}" pid="7" name="x1ye=12">
    <vt:lpwstr>PPLveRhmZ+VbrIFBAcdAI6bEV+uQh4eU2mJkZGEJWRgIv2wfHsW6O/foBcqMGPenyyLKpJpkS5rnV3MCLwA5ZzrwgajwmhwNWrA/dcVN9UOJjr5yEqxktKyC9Ud2STFVqk9CVT159y/PiGf3N0BKy9e1L4kLNs73OJ+160qBF7KPahgiNm5/33rtzmaMLWr+EYY4PQ5NsYykE4vWPvbrQmnykWr3k4yd7FtaV115x3KOIARnjdkOlgqjc/dZegJ</vt:lpwstr>
  </property>
  <property fmtid="{D5CDD505-2E9C-101B-9397-08002B2CF9AE}" pid="8" name="x1ye=13">
    <vt:lpwstr>C5NzfEWwMs12oEAj06LPw9BfGgHs4f0h6/FHg/bfQKJBFLzZZfQx/cHln8fIvDjdZLf/IHEGb2PCaBtSV+IbJJVlUCKTVwkEInMtW9LeyC1TaIlJvl0h4qmxSARuQgwurczU07I4iLfss+u9GwU8ibguPuDTRCsKrC1FGWzKBjr9R6mAaXbI5+9tYFF13j4OBVWziH+c8YFtNYbtnOIc1WKNHCvZ3abtHyFgJyTCXFgE9KEzhbcZIIUKmW9mXFn</vt:lpwstr>
  </property>
  <property fmtid="{D5CDD505-2E9C-101B-9397-08002B2CF9AE}" pid="9" name="x1ye=14">
    <vt:lpwstr>VEngpXi4EU43JnkapX26LsKs5wRt/wsPHSy/icUeoip+cN1Vt9ihmdiuqXUCl8YwNWsky+//4elhyv5KGr81nCAGHaJb52xiHGO0TruSAmkxN28u+WRZHQbMLkMqq88yp69yehgvOeQOGPT3gw+sCDQhuUnK17CpTo72JAdiquhUunzy5iSd06FUOOCH3A8p1/8KxZQqjBal14aTnWQOa05+yiGxDrbQSp3bwAveby7JXjDimg3PZ3SMPik5na0</vt:lpwstr>
  </property>
  <property fmtid="{D5CDD505-2E9C-101B-9397-08002B2CF9AE}" pid="10" name="x1ye=15">
    <vt:lpwstr>18lPfx4SeRhxL/kW4Q8x//64pr8p959n5SpD7mGpy7xHAf3Labcv2NR5cPdG3zNWUBLGQwI18gwrOyO6ARt6aK++URVAYpp1/pi3iulfHjBDD0Bm/IiGpmoE8Qe0KdYU8B4d7f6/Ne5wxPZuHD+gpGs1VZq1Ej5M1w1M66wD7oPQGCs86lZDY2FGAl7NlO1e2COGQ5x+dtFKjkpxuvbJ5Qrw8VaP/141j/JgsCazRSAL0UVpI5ffJ+/xzxgreSD</vt:lpwstr>
  </property>
  <property fmtid="{D5CDD505-2E9C-101B-9397-08002B2CF9AE}" pid="11" name="x1ye=16">
    <vt:lpwstr>H5x4yy+ETOLTjcy83Cvqtnf1l4wvKqDKxD9kRvHMOJ3jj5ivjADzBTcVZkOLlt0VddbIu4CUlaLbwcXP3od2cFf7tkHUqxxid5QO2h0MsepbrxawV3RfeiZKakDWAv0zM0dnrTQkqHu6EnLz1H3diFZRdQLdwAyjTBKncUocZDwdpA2XZkZPRaJyUOnj1YUJPgr2dSMwR9ieZHciFWiaXjruGD8ty78Ny01W0DKOC3DUUhdgtqVULLeptP7SDtF</vt:lpwstr>
  </property>
  <property fmtid="{D5CDD505-2E9C-101B-9397-08002B2CF9AE}" pid="12" name="x1ye=17">
    <vt:lpwstr>1E79F6Co0ZZgw549Ij0P4hvUUhKhqR4zPwQmOAjBz1usyDMCshNfU/2bWf9c48jjI2+HvTlw/edqiI5QetJD0D+eJsDpdtvnxOJem8Mnm743bQasj0RzqeI6gbVw34GDAAABCpv3Xgwd1CeCciPRfTG31uJbyRf+1xXT8+mv5Naw8D8kDycuhcn++hs5KY1cK0hsSm87AArnM6o5K0i/xEtH59ZnG2oZQcbG0cuuD6rlyJ2V0RIHkXBHBkqtJFL</vt:lpwstr>
  </property>
  <property fmtid="{D5CDD505-2E9C-101B-9397-08002B2CF9AE}" pid="13" name="x1ye=18">
    <vt:lpwstr>ze5K9RHcG+QOoQFc+u8Jk4JCib/aNs+U/LEvfDxWRzYUEEklCarKF8BqymVb+oxWiBVoRQ7/TsHfY8Dgvmb4XK1lR2A/0uXxUS9Fze7Gf7IR6WwaZ6Hc6fHWWN+8ckssvWIAymrKmGmXru9EPdzTaPT64ClyIcRlH8oCk2guvZl0RKhdBFynd1tGaVf5h2GgZtXHB0nLHLv52C8lKGPkru7985EpuJimkOywD3gnwe7srMKw03ewNRyeb3SdW0X</vt:lpwstr>
  </property>
  <property fmtid="{D5CDD505-2E9C-101B-9397-08002B2CF9AE}" pid="14" name="x1ye=19">
    <vt:lpwstr>jxODSDW5nECd/4zjIYueMOz4JH9twJwoKlHbHJK5uAr2XChJvz7E937pNINH4N578XUgRMFJOAWTCbg6xNcwron3pqll5ADz4HNK7+9FE7dsz+Og8sZqypyOukwjx3ufXAxTW3ZE7w/z1czz1an3WrTJZ73cncDSH0N3Qodg9vp9f5CvbJo+tchi0G0/CwEgO7+5WJtwtRfQhN9yBED9tgYFWaVpe286lnWoii7wusf4SwHX4MogXANIs32oYn5</vt:lpwstr>
  </property>
  <property fmtid="{D5CDD505-2E9C-101B-9397-08002B2CF9AE}" pid="15" name="x1ye=2">
    <vt:lpwstr>pfZ9Tk5i9CJNcnf4Z/+7UxWo/QwV7U85qZj+YhrQeTkJcc4IH62ZJmtSV9A9/L0ECnM+3qBOLjrRTVP7N42xhojMSLki/aCsJSa2Hw5YyVxA59e/TDH3XmhelL1ugZc6HuAyrBGVKCMu99tCv2YcamE0AOy0iNm8CIBCYF8GtcprAqCIYs0/pMQo979Pk0+ODZK+ZyTq+bgJFhOknVdEcqeRwC+oETkpSkhHZwp/XtVVCb89wb45TfVOWGHI5Pr</vt:lpwstr>
  </property>
  <property fmtid="{D5CDD505-2E9C-101B-9397-08002B2CF9AE}" pid="16" name="x1ye=20">
    <vt:lpwstr>jigdGy1yI01t9ZMTVX3IO82rZeT/eNmsdtJzjrpixUll04RBXj4MqkZXwNVruQxE6xrb5RwBmfTO6WbxPdr0tgGaO/At7ZSRXiL7C8JwjKCPJMZ05naJdzTZoBNdXTOSnqPxEm53UhXUVH+9owhPnZtANb9XnMogE02mJJ9MypGv1FptgN76ZwrD7/Z3Rtd8oVuY+XPX7fmQJqlMpRn0v9OBkTyHD59i/t/AZQb0hbb1HeF7BoW5/6XcOJzJztl</vt:lpwstr>
  </property>
  <property fmtid="{D5CDD505-2E9C-101B-9397-08002B2CF9AE}" pid="17" name="x1ye=21">
    <vt:lpwstr>Z3BKXRY6+DsKw3sFVCRNb0ZZxocJHT8l0IiUF2H0wzrhqP10bsmtwpb0s0saqvqH8dRLu1DDYMMiCR+lARk5fR8dBLaeEAX4vIn3RpnCKpoE/MXVICSH0A/xJcliYapTraVLYhAunF8+j0PCMULfGQcybQUIpi5k9YTu8Gqc94Gacr6TqsiIgfgFu1fQ5gsCA0jsXCoEe3QBGf8MbtL7HEx2RwDUIcriVNPF9CyBrwYh5ElJR7qbnF0vhAk7RAi</vt:lpwstr>
  </property>
  <property fmtid="{D5CDD505-2E9C-101B-9397-08002B2CF9AE}" pid="18" name="x1ye=22">
    <vt:lpwstr>OJxyCJO+yMxCUDnvIjjfPXF6tHBBbMmZHQ7LGY2w69mPx0o3ZL/aCETY8+wItWVI7fCJNVBfFf0VqwS8B9ne3bOxxEKdA63/p9RDimkGfcQn0uRO58ta3IbKzrdkgLlJpxTN3vsI/VWtIX+fg3z4F1ZoJeSk4tFa7WEDmlD/y49MB+ZDVDNiK0WBqGA1H8BSxBespj3EmeQ1h+7WlSceZ0Jzd+PWJhlXqgmV8YwKKBBSEO5sNMNDSofgcwi/L01</vt:lpwstr>
  </property>
  <property fmtid="{D5CDD505-2E9C-101B-9397-08002B2CF9AE}" pid="19" name="x1ye=23">
    <vt:lpwstr>xp43r/91QQvGaATMjMBotfFERpjYkUO9xOo7kEUM9rq+XI8O6CNXx3VFWZx4fLysF+EEbgTq8NhGPFTftXYtl2eqeJfqsdw9mc4oEBSVzOzk5MfbMpjmbxh2ZOX7RjMD9dFV6RGPjdRxjZnzOj1ZR+QOmV7u5bwjVnT7PIwHoUYmjG1jyAI0A3ZN1K7/Qb1QHG5d7Q4nAidGH5s98Wc0+m9xAfqJL3suLtGS6MHF74aTITDYFhP+KekdKcwM8yS</vt:lpwstr>
  </property>
  <property fmtid="{D5CDD505-2E9C-101B-9397-08002B2CF9AE}" pid="20" name="x1ye=24">
    <vt:lpwstr>GCzwGNjjTmMoSIymiAKQK3HBy1RuizJg6nYDzUimjo+X9Fdd57bBOavxxk/zZu3OgiLVQVMTz4LSS55BOWH+xSirW3+dxE0VcEpNZudkjf7N8wUg64IxBxoB9B8YAFIbPVygWiLF+8s6fCwX1Vv2ighqFpC+q11I/h36JRyCretX7lHtg+jczqWTf7PRIww83nroQT/7LzJeE/0quzxk7Y/SvbpMIvGZn4eq/g48uvUX8IAMEeYfkUWrXuyXZnN</vt:lpwstr>
  </property>
  <property fmtid="{D5CDD505-2E9C-101B-9397-08002B2CF9AE}" pid="21" name="x1ye=25">
    <vt:lpwstr>31ApbBgdvsdPwKEiNzzf9HXkNNCiGZbp/fVK9ZSKG02qg2/Sth7Nf92DVVykHZgpwguoOq0Ss8OmuPY8dpc78uuG842w3Oo3bKXQphkgKz1mpGNpgBbB3x7qtGrnajxHpF6ImFN5RJL/sk8ghy6kOEbk4MtYl6iZkdr7//AAM1beoY6GkWcd6rPOmuJ8jD+EoxG+pgpqUZp0DafL7wHt2TFaS6jAJcIam78fai+jTe8uWfJA78z8kVPHeJdSDVF</vt:lpwstr>
  </property>
  <property fmtid="{D5CDD505-2E9C-101B-9397-08002B2CF9AE}" pid="22" name="x1ye=26">
    <vt:lpwstr>FRQUXdw3weoa0m/dVWJv30AhmdUTSVJGOqdWPfT4C8u1yHAEBpao3X3SnA6gBFF2JPhVyuSrYoAl7EkHpIkusYad3NXlU6OoWuCVj65AHjhb+ALJdq/nO/Se3V9tUzhK24saIRikadb54MEhOtdHju2kHbn9i5tjI+lpJh/euZSN8hkNgLrIycw+y4pEmdz34/3FPf0l/A+K1k6HuaH0PUj8lsbnzodes2kl/2cSlRiG+7tQ27uhO1JvishxVDY</vt:lpwstr>
  </property>
  <property fmtid="{D5CDD505-2E9C-101B-9397-08002B2CF9AE}" pid="23" name="x1ye=27">
    <vt:lpwstr>MpC/PgNSJcwmV0GpVxr5KP9u6QncdFRViLi9HaTrYADyeCi3hSBS5eSsckZT7CwiausxXnqvsVGBqM2krHHkRaXr3tl8xAzfaLl7xq4cAvL0qJfFKsyCJy8mbiYEU4/3ATAMhwOpYXYcA1Ff9ebdlvzNOYPultHdJiM6v0hTpK6hvgyeiN9u0h5Mofab28cLchMu/yutOZpUX54m3TTb+81f3VLCHq5SOW4Oc82qq+r9XnjaDp8Ztpv1ve8ld92</vt:lpwstr>
  </property>
  <property fmtid="{D5CDD505-2E9C-101B-9397-08002B2CF9AE}" pid="24" name="x1ye=28">
    <vt:lpwstr>6kRYOHQAjlqug+NJXlyLWehlrHnfQWvL9H+apexgGl2Mh96p3CLmbSANEN6l6koxAbvdZyFbQxVmgdlrlIvi7Nu2PW/QwdsRONNMpfLUwbTuCmoae0f64Krxbo6Htv9y2FMbK8yv/s76D/bTvV8Z2aoczqG13sSq8HyqkKcB9Q8WGVWJYtADoiE/YiijPv8V/GkMHQvSiIPFf26grOH2B1D0ZoS3B1+6eN/kovd9JkjdgUBdX98KDRTzsaG5Wv3</vt:lpwstr>
  </property>
  <property fmtid="{D5CDD505-2E9C-101B-9397-08002B2CF9AE}" pid="25" name="x1ye=29">
    <vt:lpwstr>48pKN+X1ZH9nzAJ/VBxwVA+tWGdSNPyuShQ7eeAjslAr+ncQzibSF5twFmUuF7DWr+HNzio/HKykuXxyFO7/f8NOC5pYpyp/kQUBvIZLAWKxbohFxrUw4Uu7iOh8kZB5U5D2LdoujFrLX4tfBy66kS2Ttfx8ta89PRvZvJAVCljz5X0M0Ho8ReaHtkfpat1/sVTbASQmsaW89U0VNUCrTWVM9vL3iOMMZNKkY/EOp5tAhLfv2gC+Y3HboQfC33T</vt:lpwstr>
  </property>
  <property fmtid="{D5CDD505-2E9C-101B-9397-08002B2CF9AE}" pid="26" name="x1ye=3">
    <vt:lpwstr>lB76aAs1Y36JLz3fKjh0Ft5oeFbGqz0Hgo60DQtT5I0REIe8Z2s1pWriCQVUO9BR+WlWGA1FxQv2uaHzNVPf/V6wPdNnjkMHTOFEPW2adZuS/Y0SAO3C8raplrsrIffZVuaf0JBDjUlUpreM5hH/jBAm1bk7bquqjrjl95dA6RiJfwv0ft0/q4pIBc81wr/JKcnyRuB0szmK81/aZkd/GB27u/n1qu6izwPdL95mhQ/uux9pXmC4y9U5cMGmL8V</vt:lpwstr>
  </property>
  <property fmtid="{D5CDD505-2E9C-101B-9397-08002B2CF9AE}" pid="27" name="x1ye=30">
    <vt:lpwstr>f+sBO1eWh/MPzvSWMj9gWJwIIa0F/QfCwOddb8+Ch96jlSWx/THUGyserK7pA8VkjCVqhGtp/7gyGlvKmnm+1njwKaoAd8k3Sf5yEDzV4d25Zd7nqjYswLxzecqldP7Uzvr4ytFBJFaBIRSXclEGtfj/JDOra7Gl7SR3SF8Nog7dtoEZQyhDjc4b6/+FSReqsxs6OLA+3tv/ItFR1ejp7KwKhw1QTQD15XhOVe0+8+B/UpIAlAoIxN98uLKFkRy</vt:lpwstr>
  </property>
  <property fmtid="{D5CDD505-2E9C-101B-9397-08002B2CF9AE}" pid="28" name="x1ye=31">
    <vt:lpwstr>QGYLN6EF9AotvTkR2vSNtqEwEeaH3N5X0TPDGN18kRNKUgZMlN3RlPWvmdSannUlgghieh0TlsjdLcJ9K6ZPOapsIWA+V3wXihiUm3YRPLp4ZBPBZDMxm7DgJcdwP5j+R9UFAg4NXOohPujSjHyhwF346RSbkj9RJSpm5NByuv7+gc7B6LB9KfXwONQ0+qunq2w8U9NxL8V/iTw+tKVKwuhfKHlHtQc9sFbPlW+cPHwqqnKXGafB0OotHnw8fKS</vt:lpwstr>
  </property>
  <property fmtid="{D5CDD505-2E9C-101B-9397-08002B2CF9AE}" pid="29" name="x1ye=32">
    <vt:lpwstr>ciLqYVUnnsG/t95Y8ZwJapEN6HJEivU+puPx04C3XkjdwcHq0/VM+AKHiDUSecR8RoU+Dlj7WMVwhEbRvFHcdzuzLoFuzSSwRdocvtPYd+ecYfS8slnjxPYZpG9IS2CUUnQGtKoEK3ir4PBHyKTgqnpGnY2Tmu/75nKAmtnr+BeeFAc/HYfNThZhtg0H1inZ+S7P7aPH0C1Ifzc+mGs7tAaLJJGOuJJwXZUQC3KdSQ7Kl6PgVkmalS/aaYQj4Z3</vt:lpwstr>
  </property>
  <property fmtid="{D5CDD505-2E9C-101B-9397-08002B2CF9AE}" pid="30" name="x1ye=33">
    <vt:lpwstr>+QNPE9i4ziYAillTAy0aD2O698VMeuSjsyRqi6vvCYa2Y9gIz5ERb+H9LZ0oNKArbphbDi0yL1RDqWv0JyLfDWEbpW42mhBoMAWNDsLdvkRPYyDg6YZivYKINOwTSF9JsN9JqF7QSK6Esa6bZWc6dZbgPjmWshMGshaGxW9Non7sdZxKYrjMl1CnxbbAq1/qOeNykRoU523O3p4AEJNvqk9X+NfIBENUDQVkWJibMlox+VymbLYSoZpOBPg7y6D</vt:lpwstr>
  </property>
  <property fmtid="{D5CDD505-2E9C-101B-9397-08002B2CF9AE}" pid="31" name="x1ye=34">
    <vt:lpwstr>JxMxZVcAiwh0jpgKKgWb+jfVp7FkFXjHuGJyRqQFPqaeB5Pz8Y3WMAJ6wwGn0cqweYZJ+5ZX99LLeDvEwhiKuSVp+nfF+qrFu+qsYtBYxlni69+Az9akJbQHqPeUEgRuV6QKdIEsJsf/hqoG3dU3xG5nGMduzIIhLyn9qUUIuNgt50Rzj3Tnfvl0AQbGzQiEOQdVPaVe+rkRagGUFMHl/Tf5Be+RV4xY2z/3QS2PJRAQ58lf1OAWRdEI55LVHhF</vt:lpwstr>
  </property>
  <property fmtid="{D5CDD505-2E9C-101B-9397-08002B2CF9AE}" pid="32" name="x1ye=35">
    <vt:lpwstr>3PURj5yLy9XXwSdVG6vIYawFPkBAlhuTEVRoHgjxLasAvLWSPX4Ff88cRQeFOaTsJdc3v11WEps10boZ5FFUvdXkXZ7okL67Vn8iSyQK2BhpltbrpH5hxK18OuWOP71u/EyCGjck/fHXIqCT9HPw5uJARAWPfGGiRUUviq7vkbpDwfuC557Ep744Cdk55BwsyrJw0htiUv5iq0OZoOLtDuq2kyKtBo/Vb8BxC9/4LuOLX+GhpETIqH7WXuAp6ws</vt:lpwstr>
  </property>
  <property fmtid="{D5CDD505-2E9C-101B-9397-08002B2CF9AE}" pid="33" name="x1ye=36">
    <vt:lpwstr>B1M2HUQa7cJgu+L2EupFtuByxWTNicNhQNv1x//8FLT8o8DoYY1aXdR2j3CAA/JVsyXoPQ4eNCWJaePGikS0LdXLdi3uffefx74QjHxijVUK9VRRzbS3hAyavpT3qjAN6QhklQNpdUi/CkXYGDs4A5QmlUKHijrvJMZzZnMRoLhjItg4Jz7CESAEkaWQGHT0l3mQr6kxMrVL4kpqsG33tkTmeNbVT3iwopHFltVpORJ/FTyda1UKaVMKF6L1uO6</vt:lpwstr>
  </property>
  <property fmtid="{D5CDD505-2E9C-101B-9397-08002B2CF9AE}" pid="34" name="x1ye=37">
    <vt:lpwstr>qHlSMgiyWzQulnnjQ8dIG3p//v/imvuPY4B++p0XJ5+R3gRQBnQyXjOBZsADkqUDqODW7GOK1YbYRqLKqS0W4wYKR/6gBSWP9ygnKEqadV7EVvMvgSedfUD9PhnGZ5z5+fqggedN6mY3RQnWARipV2AYBkaTbHLJwBltyf55/5pJpTPbnvfQM1yop9c6K/BVWIAF3TX6nI+lJbNvOhtHDNLwT1nSK2LpbK4gQrr9EmCtNaxpMSPyiSPya4Znnem</vt:lpwstr>
  </property>
  <property fmtid="{D5CDD505-2E9C-101B-9397-08002B2CF9AE}" pid="35" name="x1ye=38">
    <vt:lpwstr>0jIH26+BkVZ3kz8CU9/baakjX/WknIwArTqAA1fuh32Dv98amcpwHl0KSLD19A3ENzGHSKDxleShckrh5Sq2UJAbXqhIa2VcO6z+NROtkai0iN9t+G/SbZtQKaDGRjjNZsaa0mc75ag8K+AJV4h1X1izVZL9Wr87h2VmrF/zOzPsmrpyabOkDhevthgzBOfrwpKMgKARZgflPKiMYGqfRJXfCRgjzUn0d2VqyAXx7C88iHgwi+2p0zZz+UokB5Y</vt:lpwstr>
  </property>
  <property fmtid="{D5CDD505-2E9C-101B-9397-08002B2CF9AE}" pid="36" name="x1ye=39">
    <vt:lpwstr>wb2oRtgwgqYoHR32v5nkWL7l0mnZtX8NPMcgJG+qV7S5bgSP99Q2n+/ZGEnTfbJ8JeaAKX99AfAqzfzErq+nZWIjMj6IMp5TjY+Po3USAmalT3bOrT1svwPU9My2EO3y+axEgUH1/+4WKk2Dsbv2DCsP5j1wcV+o5Kf5N6/WIaYfzqtenls0U47zgc+ncACu2Ze6a2vtMvRUD0kmOAggHdfUFhwaFv+JwL9OkMbKIdKxFOxr1m3E6Pj9NwRpO48</vt:lpwstr>
  </property>
  <property fmtid="{D5CDD505-2E9C-101B-9397-08002B2CF9AE}" pid="37" name="x1ye=4">
    <vt:lpwstr>QDhUg6AffdJqq79NPgMItQagcdMYdzQVNKn8CoD27I+T1aRTuVBU0LDgHej1Rr8+nsqfLlBcEi7al2kSzYC8Rid56DHZ9CnnkH2vbw1L+0HW0gUUOjWHKdnd4RLtxJ52OUX0cGkdA0UIvvfLjOmQZLrmq2ZWIy5KjHA/NAD3JknNbsHvGnvKBB6Aatl7ENnsbqQSWRmhCuifylQ7f/lmMSrcmbB4J1Lr2SHxJXsWBHEDMlD4TdonJfKAPMwCLSW</vt:lpwstr>
  </property>
  <property fmtid="{D5CDD505-2E9C-101B-9397-08002B2CF9AE}" pid="38" name="x1ye=40">
    <vt:lpwstr>Bewswd4o1ywTWpcdRv0KnDYonSQJnDj6M+eTNgNFfgnDF9CDSai3DhC+RnMXzuAWfNkyYGssB18K9TIvpkCx8gBhl6H0GgFcdjblRRWhOJuV1OewukE/bkmTBZNfxcGnevaSa/kpBeOqDzAZLUc4y20ypoCjoBW0Hf4noA+FA12A/z1G9zce1/W78YeVuIg6oYyRwqoMkkeJlKyMc+frO5zSioNfRlVpspPzL8Om9+ykhCo8TsE6RxTuucjZZsj</vt:lpwstr>
  </property>
  <property fmtid="{D5CDD505-2E9C-101B-9397-08002B2CF9AE}" pid="39" name="x1ye=41">
    <vt:lpwstr>s7x1QhQ5PAj9hnjsAOpO5lAFGjt74RRueN30Bf1ms/IglYuVfEE0lQSlWrvpO4dyQTSd/oRrd3Ucpy9+8Sg+TJGlpt34WDrME/JUCvD0KuKBqHGA+6no2pK9G6ERm61vAKNEYWaVNNdJ97d6ydcQHM/q5qT/XoiqEQOCtONqXgVirFsLyaQMe8LmAU+mjgLFmuBrLBAg6roubR+tA1xZlFO7r7DlV+wv25lmFQMoUWNjNP76yeFaJF8ZwpEPjhn</vt:lpwstr>
  </property>
  <property fmtid="{D5CDD505-2E9C-101B-9397-08002B2CF9AE}" pid="40" name="x1ye=42">
    <vt:lpwstr>HxItL7y2Uh52lHejVfgPH+YtDWweXBalfkOdI8xMu0pGl17EsP/EubpffYq4J1SA6EfGCLpQiyysTKl2CUtr85gchqTpHy5g/GDTGi8kHH9jnebEXT7x8JxyvEI5gYnL+Xsmbf0XOtcmtx9uLuvgnTUVbRZQRUeD6FE/aMFZO8ABFpitM5zLogxOU/4AaZxFto+XLsP0JybOPeiiZxilv9Qw2LTq86a1nujBU6jRrlDGa9MvW6NgaIyBhQGFOrt</vt:lpwstr>
  </property>
  <property fmtid="{D5CDD505-2E9C-101B-9397-08002B2CF9AE}" pid="41" name="x1ye=43">
    <vt:lpwstr>hHUDw/HY0tbBIzLwP0YSENbXL7W6XH+S/8W+GegRlE+DFkPp8MNgGb8CsDanwLZSFWcpFD6oyDAwrWLq1BwR3yRSxMGUCtiHb+F5b9tCG2Wk3GEv92awC8aew9DnjlufRBCypFDn1Wi/6GIWRrz5y+h8tRgqFPCTEMEJZExpS6huyzsQAXaVRLr+y5Q9jcn7DUn4dV9NQPN2Js2AZPIfyc59ZC5WhRC5PXXvRLklPSsC9u7jkvjadWX2OzW/1zI</vt:lpwstr>
  </property>
  <property fmtid="{D5CDD505-2E9C-101B-9397-08002B2CF9AE}" pid="42" name="x1ye=44">
    <vt:lpwstr>p03LfuLA4LViPUFBuLu4GC3UtKspjUohJnhwccD26s+GUSMs1LQU+gIMpvdkPFnx01PqiFWbGbuyqlFQPQhM7ftw2C5fhrSlcBDUrVbRKLHDllXk2UGE7vksjgZHr4ZwHJ4VLXlYup/vYq9iTpWAS5fEDSlS8SF+I8+zGtIubS7Ow18yUtb+tS+atzWV+QH9GW/sl3QuHiih4LZG9cthRcbbYF8ScwWwoTEeQv0dHrXNPi8Jj5p/gHRbcEm/5ae</vt:lpwstr>
  </property>
  <property fmtid="{D5CDD505-2E9C-101B-9397-08002B2CF9AE}" pid="43" name="x1ye=45">
    <vt:lpwstr>wbuaY8BrWBtF7vSUBH7BX2+XuzUKHwrOaWB2SpWGuHllHfIdDagvaP/rDOhFidW2rN8oC40s1CNHPPqe8r2uD5FDrhb+Lml4kjOuz/Kpr33aKY6zy79aw+puIvPdvT30/9jjwnwj+f8m18GDw79dCXopkYc6CCDg5qBI6gKRUs4b6fipJSXJVgcY+xWHmiRcVgyFHcIEAMbbMl2ZXv4C3jF3LmQeT3X0exoBlf6a2TUShWSSZVpxcT19ZhTyE4b</vt:lpwstr>
  </property>
  <property fmtid="{D5CDD505-2E9C-101B-9397-08002B2CF9AE}" pid="44" name="x1ye=46">
    <vt:lpwstr>KHmTY3aMUjGGZl6dvn630pOtAsd/ASmSbocioYiW6POtJtUr6t2FXC3rHfgZ2GLxXdLLSMyhQ9yuDlqwZgvnJopJInM8sS5zoh5gePKf+HghFtdGtIKq3dNSxY2hSnc+kx+x07vOXYqDYcDPeHBHPuUhlK9PuJf9EM+cozpBPGbwl58L19pMBIV1Pk6hBt3nQM2rrJHvrhs1I7CgQHndO5X81LZu25/cxeIzswp0zyhr3iCHg+umnnBTp6oe9O8</vt:lpwstr>
  </property>
  <property fmtid="{D5CDD505-2E9C-101B-9397-08002B2CF9AE}" pid="45" name="x1ye=47">
    <vt:lpwstr>fVlOMmnxhm6xIz3Zx7T83OU6bJsHH9PFdbL/DxyzKeKwmElKuj5X8ww4E/8k7uvEfyfLVJTVjg7fDd6WnzgzdqjlfV4GPsoMG98uWl/5Pq6f7zmGBigebZKU6Pwh3SzMDzonqLM3yIqFBihJid18r/NzcG0H+2p1O5dyjiZ3HAMxA/7Bp/BiP3MXEq9Td83yQG1vbsfpxDOYlFAGxPDo/kkuNIUcW3W52Ih3LikH/VX7+Gtk4Ieq9b1VN4wvEDO</vt:lpwstr>
  </property>
  <property fmtid="{D5CDD505-2E9C-101B-9397-08002B2CF9AE}" pid="46" name="x1ye=48">
    <vt:lpwstr>xK+08n3pdy5zbbZQXwA5MxIxc5Ji+NVnFwqozZU2PRcuJYzpjTY+6EnB1ArwEpO/RMfCy+v8S3tKkvOpT+WdqD1w/arIr+AG+k4HA4kphe0ILscqd+FkPs3PB4hTPmAiO4w/VI1PJPmjCW2sUdKFMTuifBcXVuJP5/2cAE3018Q4GxrJhomg45RMfYiV4nvw9tgOkQFsOgeBrlwVKpNtbJJd9XfdGP1n1qTJHVwf2LIw8bAv7GfHYanuNVU/2mO</vt:lpwstr>
  </property>
  <property fmtid="{D5CDD505-2E9C-101B-9397-08002B2CF9AE}" pid="47" name="x1ye=49">
    <vt:lpwstr>pdk+vLsRD9aT+oI7ririBFp94FUHf/giLujlXL9xCA+c/gyIfxW8QRP9FP3nk3S3lfjKtXniTr8vL+12yxdXRruDCQxkh/vw/lQY6zokCY9qj2Ew74k6IoHgo7NWqQiMnq/ij1Wye4NKo7SFcoUAZj0/qgfAWat+IorBiEGf89X+G/6Um0pK4OZXmvf0927CzcQL7iuJEq+fv4I7+ycBv6s3tGHSbdR6t9oO/Dtps0ZAI/wV9qpbtBtjLQIBoY5</vt:lpwstr>
  </property>
  <property fmtid="{D5CDD505-2E9C-101B-9397-08002B2CF9AE}" pid="48" name="x1ye=5">
    <vt:lpwstr>GWt2S0MXd1Zfd/CwmRDjHCdQKZlyNUs7gsVYRxM/OAGIX57mAI2lBvELppAW0aY1+8jBIywSI1hz1RDrrOai+HyZigvF7rq2edxTKh5dUnXKQWIbEgubgTuwwOakaqaJtqifGDwauIuIqZGkBFYS8gFflkUxSaZl0wFvSQCiWbyHf758BdnyzW42jHPevj8VvfbK3PnU+3/OXptSoxV+ocBsFcrxAPXiRbhEWIxTClFAB6EvhkuN16wNj3M2kgy</vt:lpwstr>
  </property>
  <property fmtid="{D5CDD505-2E9C-101B-9397-08002B2CF9AE}" pid="49" name="x1ye=50">
    <vt:lpwstr>zlPxxCf8p8nhkz/gjO3s2jOVfMsm2UkqYRoE6B/MEQmOp/oV7+rtIT0lXbKQzHMDFfDPQtAi503lLupztlkpUMO5Miya8WByLB8UhKsVKBBtXaRO9zyAGFdABQpQ6BwD/FdRbLX7sMMixgGjrGYmA+p7vfNhbS9UcYrvZbDb9iE2DpeVT3xm6DY3d/4d14hs/kCKqUgPYv5wL2hsRunCNY3iZASlS6t8889d4vl3L3/2txZnuhmDMdyd8Quus97</vt:lpwstr>
  </property>
  <property fmtid="{D5CDD505-2E9C-101B-9397-08002B2CF9AE}" pid="50" name="x1ye=51">
    <vt:lpwstr>qVHbruMwVIOvjSQeMc75bVnR1kV4+IgEZqn0NS6TCqo+sVv7BDklI7jmeAVF6wU2ZCCtrTeGTEfcFz6OPjfyrb99OsBBOY4hjEKt4w7eoM67Tcjun/6Og7F69BIdPJj1NB4HdEbC8F1Q3m+dhU0y0Wfl5js8AP68cYmmgOgbNs5Q0ajakqaXDGaWdeB94vZ+3Wm68UI5+xAq5m5Zir9h9GAF9mUX8dBuMvi+NPR8JMiydVQEmstfBua9TKKJY7+</vt:lpwstr>
  </property>
  <property fmtid="{D5CDD505-2E9C-101B-9397-08002B2CF9AE}" pid="51" name="x1ye=52">
    <vt:lpwstr>Vw2ZIAlDokwA/jRo9mgHS20oY8db1vq330aTNhNeAiwqg8BucpA/PynuauVPi/4DhkJlHQSm3J/FK9tkIECLN5sKdXVSjScHOb3arXOHcZQKaj4tbi58r0398/l9EsEYmFD6FY8pSQEyehqgixn9zAJW38iicjb8AfvB374yi+cEyn6ajCLvOHfkzcYnGApzRO9Eajsj9G5x0osLL8CmcY3vY6P6mhXywJw600L+tkQw8P81i7QRAVHvC0IIRMr</vt:lpwstr>
  </property>
  <property fmtid="{D5CDD505-2E9C-101B-9397-08002B2CF9AE}" pid="52" name="x1ye=53">
    <vt:lpwstr>D+sU6RDUCod5GumnmSGOQtIppwttfamSXIxxwyqzpZU3mZ3V5Wp7d0b8h4KTWX0xqvIqDgL3bIeqcz8XECT/bJNhsREYilZTaIdZWPZDJhGLJpmsSMQgOFbynRNRAyjc9hnjFc3+fLlNpSMwGnHfKTwZoUIyvwg6LnC8cFMreTGgpJsDh8ZFLV07duMuNrXY7apc1n6BaRWnyVr+J9LReNme3QhR63J2OMmLc6U++Wn1SYAD2TtHyPziu2Us0AS</vt:lpwstr>
  </property>
  <property fmtid="{D5CDD505-2E9C-101B-9397-08002B2CF9AE}" pid="53" name="x1ye=54">
    <vt:lpwstr>RAe4PxCoG06MAEkzUViIuEU7QEr8fxYm4PuNYA9Tu0i5790QtQAlJt+kQ/Pf1wbwRV/QieIaYZVaW/X/DLfo3IdJOh/0ODo5YBEoKR3jjYazg8TIwgz9vyBc3rzJcp3DX2ZdGI35cY+HT/PujcLfA1BkQBYF55pVfXZXPiqdJ2cRSCQhTHBfryx8KBXcTS0aCeiT8yJJsSCzQ3ZKdJh9kWsl1wSWwtMc/dyJUtJf+eW0YhLnV+5dOHdly4TuPuW</vt:lpwstr>
  </property>
  <property fmtid="{D5CDD505-2E9C-101B-9397-08002B2CF9AE}" pid="54" name="x1ye=55">
    <vt:lpwstr>rLI/e2PvSwyKdDtgSMlOj51+xW2RpTBsb3ddHd+yrBu7laN1ZefF3aIiCm2L1q04y6xBpgn3Lzyy/PnU9fECYBbu7sxzU6SDomXdeJfGDLkzOKeHEaoQc6JHO3wkWHanJqcZwp6Zgl/rcFKBTeIlZYPctexvLkpcIDoN+VXMcXuvCU1lbuihST5N+G3hmvfC6SpxwzsAcbtLPyw9u6gAO0xL0UgI4R5KtXMg+XHxKaRNDj/Zib9XjYCsVYKhKbM</vt:lpwstr>
  </property>
  <property fmtid="{D5CDD505-2E9C-101B-9397-08002B2CF9AE}" pid="55" name="x1ye=56">
    <vt:lpwstr>6c2K806U4mTat9Y+VbPGALvz9HaMPK3E5ymVt0isX6oXLNmpbi4qcps9HK43iZywDIkCjffVtnss7+/vTNSoEfEa2rM3mlmHpHUM20qiLig4nevDZoDDbXLEMXbCQVDvHH82fyM245KHra9ynkKzNslcd6iZRSunNxfVxJxXy3NCHHLKqP8eHhTqQWekPxQchKb/Wymif8Z7KVVMDZERHr/69ue3liX9PnZnEeQKr3WQ7JlxQ/PZ5ohk4PGPkrx</vt:lpwstr>
  </property>
  <property fmtid="{D5CDD505-2E9C-101B-9397-08002B2CF9AE}" pid="56" name="x1ye=57">
    <vt:lpwstr>n/GqUOK+FEVQZXJjIJlwHms6lak8NHea/wWhuNhciNPxPBRGkfdyIaReL2kTm/plM6sSDY6FaMDVfoxcVsRvkL+bApE42twngcWwF9Dxw/De7Uu1Izzd2Bmz2DT2/f/HbHb6ll0P71gTn9e2sE4KZ/Y2Vfu9LtsTywzCb8tu0wwL44g50fyOEWtro7qCCw92CMTPYJo5ZFjgKebavw9wc4CB2mn/2257COJyt46C6X9vgtnX8oI2uWOv1DH3BMq</vt:lpwstr>
  </property>
  <property fmtid="{D5CDD505-2E9C-101B-9397-08002B2CF9AE}" pid="57" name="x1ye=58">
    <vt:lpwstr>qMwjqhzZUAygF9micxbveRc4tqYxEE9GReBDq1F7Rz6Y4vpdVTJpWlOSEB2dWhDeKWCtKm+P4ZMWU4h8FYQ1apRUtVzKdruIpNnw3f60EYXC3bm7/ioFIzlbykD3i755oNMhnrZTkMrQYfpu7Oh6WxphABu5ahmAVYA6ur7QgSb3U/D+jh97Kg3EqJRPD4dcYNEzaPcRZnVj450ptP8wSLDo/QmXhOnoCF/tBMaYOqwcy5Hblc+2WiUrGY6cR/I</vt:lpwstr>
  </property>
  <property fmtid="{D5CDD505-2E9C-101B-9397-08002B2CF9AE}" pid="58" name="x1ye=59">
    <vt:lpwstr>OtypeDp4sMLyh6gZ6edUfBqeogBGUziHYi7IzRSRabbr+r7dUf9f/fPV8eZ/07X02IEJQ0gJ2ZIgWu6/LEZ52mD9bN8etKOVRxw7Iy5sU7QWzYBG/Ug3xAKTeE33Qokoh1DWO0wheEfeZmSrE2ZGPOev+Ydq0FcLdmaR/3/6/866EHVa9zvnIVItOJ4kHLwiqbHTtc/gYBCEJMsZG29HtmNAJEhDqL8BLFqqLCpshwj/4ze+guFiaaahmdbPKDc</vt:lpwstr>
  </property>
  <property fmtid="{D5CDD505-2E9C-101B-9397-08002B2CF9AE}" pid="59" name="x1ye=6">
    <vt:lpwstr>6yZ7JXUXxXzD8bTyB14Jz05EhBPRsdUOcR3zi6oLXrrBuzBEoRRzIOFOV+WKVZYlVlmJnuKx7pY+90ozwtvaimMZVhGx7T+wWEnT/wg9nxlrNiTQql1ooIzqgacWdvizkcXxFu37gtxXQtwpUzSX4EGk6LnGHRR0cpswXrNE4zMc9/y5xljOzw3DIerGkl2SyBsXLSpWFnfFHAPPX9bXxS+WWwDtVO2eIguvXZDa44Dv7czpUcd6kFsqecYoo7O</vt:lpwstr>
  </property>
  <property fmtid="{D5CDD505-2E9C-101B-9397-08002B2CF9AE}" pid="60" name="x1ye=60">
    <vt:lpwstr>98mNO577daPvLaCuFvOruldYg/hDLjSRf+RPLtvIP/4yasY3lpzNqlzk9o+BQ4YxQdV5MeyvB1nOPqTGJwbaj/eajI4rWF9dRjKAu47uAuvb8fGZNSKdFs4rsx7RKyFJm8Z7TPEwWZgkNsDRN5bAdfGFRpgJ13WMBWaEg3BSAM8zEf0F3jlBP+gQB2bNWQKrzkNHuIBtV4ySuUIXaFBL4q69sAKPUrgQouFfPQXniWNbzj3Hwspe9nV6KLvOPrq</vt:lpwstr>
  </property>
  <property fmtid="{D5CDD505-2E9C-101B-9397-08002B2CF9AE}" pid="61" name="x1ye=61">
    <vt:lpwstr>F3f9er3adWng44r1HU+0hURjMDIHnRNue0MzjSvdemJnImM1Hj6kd9ULcPgUMexeRbHt842UIJb21L1PZQH38O3p/LlPQPq5Rf0suNoAQgey9uWdwayGWKMGeK0I2kpO9y4XMmgPywx/L5wOvRuZUeGDCGlroqJEB8kJA+sY/1D6S8EoRIYHvQLO0wYDC57dgtIVFWGvUMFf8cLsAxIEf5rgLo/WpNYiLOl7gwvcj38dyQiC6KvyYXEK9alsR2l</vt:lpwstr>
  </property>
  <property fmtid="{D5CDD505-2E9C-101B-9397-08002B2CF9AE}" pid="62" name="x1ye=62">
    <vt:lpwstr>9UwJE7MZwLGux1h9L5tgvR55P6yQqXR+R1hSZcot84z8EzC73001w3x/6+B7rQtfadJW9JiUFurhhrKRaeOgI3PvHjj+jN5FA45m4nJEvSmPIUrhEdB2HLnwt3C81G/IzwE+cTHQX00E7K0ArAGV+RFt9KTvd3WqT+603+c3TlfM/icuY/xtmB5jd8fg6xmsgeAaTBweakd3fvLoNli5emFmLY8MaJBRy472nwyPwgVUOgqVO7COZvDlvwtX6r9</vt:lpwstr>
  </property>
  <property fmtid="{D5CDD505-2E9C-101B-9397-08002B2CF9AE}" pid="63" name="x1ye=63">
    <vt:lpwstr>/TxK2ESaAN4zhm0BAyCiSuiFo0qHXWx34y8rnF/SOTP85JMLfnB6g4g7adBcT4n/NlGyGzWOVvfHpXHdxOXr+GA6qnYRSMQiGAGjvLypmUYSby9WZW10omUySLNg7pvAWNtwjVOHiXwFoMHOmTMfpQdRAfmSz6T/bIwJtbbFojwqd9UhnL9uKs1VhuPFjEE1SVlw78/tEzZYe0SX8Nw7z3kw5TAMK0vdUa3+pU/beweWzCRBT5p4tNoFspNPYDg</vt:lpwstr>
  </property>
  <property fmtid="{D5CDD505-2E9C-101B-9397-08002B2CF9AE}" pid="64" name="x1ye=64">
    <vt:lpwstr>B+FbLN4hzvnUUfwVQLaRNamWnymK267y39ze9h10YtfgWULI2j400QzfwCO0gA1SNscrGpc2Hqg39E2rpx89u/5KmHennqtg/F9xj3H3aIOiO7pdnypRPm3DTIFith4fZkwkCodESTwpQVUp8bI7tTjBq7rNAnCKgWx/1MBmv8Eqvotv0uROLh+GM9nJkme9gkfD0FoacF43oIk/5mr6M4I5jz2tH5kC6sIgh1YUCOZKaXF8eywox7FYVF86DtO</vt:lpwstr>
  </property>
  <property fmtid="{D5CDD505-2E9C-101B-9397-08002B2CF9AE}" pid="65" name="x1ye=65">
    <vt:lpwstr>Su9TUsvg4UXPVLR29Q0U+J4pa9W0rGGtM2gWhoKbNN0W5WoOsLsv+D9TzsbW2PwfeyXhAF+954kKyx0+7rEX2v1Kg5NwbASBU61GQQwH2BWK9evib3s/Jai8qKy1TG/bCzd59siVB/tZwsO3Qb0685fureDunjJuTydgtm3w/EpQR4z3zQqp3TJt1xtGnbwpb7SL94V/HWwNQdstEAwOrshokNdgvWejEaCF8b35vbPqW8/k3TPr5aCOL0vm3bJ</vt:lpwstr>
  </property>
  <property fmtid="{D5CDD505-2E9C-101B-9397-08002B2CF9AE}" pid="66" name="x1ye=66">
    <vt:lpwstr>kJCK3xO39VxT2D2GwfvDFnBPAcLlF/DVi5PPo7W/dUCy4PyPokS/+zN0DsN7ExnaA0dSWC+7k/hvkBithMBXjJhX4Po1oldb82PP3+VoYo688fwjrSFcBeDw566rX/V7FZZL0Kg2F4QQyA4IM7wL0UKzLDoTgUXf3lX0HCF155zknWN4JyFFp+vVuEJup+uevJIjohYe+KIUiyBJxm5K7NtcYGSeG9qbYQPzaS1m8NNVhcVtKjS2HwbsJ5aqHDC</vt:lpwstr>
  </property>
  <property fmtid="{D5CDD505-2E9C-101B-9397-08002B2CF9AE}" pid="67" name="x1ye=67">
    <vt:lpwstr>IunqPbkt0jPyK86lvTumZ5eWlGdyh4g3IqK6HK47G9DnTlFhLFFhYhp/FJMqkN6iJIoj8hD6ta5etN0WtspbGx0llsHMmQeL7X8PaUgBLUCi8q5iWbg8XEjOW2zCzpVqAtRRUiNn6LSBznBiJHxLp324c1Lb71qsvAry+1sNNDeniuTxRZEY3BUCKp3YSdPchzZD00c1zKz6nP/cndHq7TtzI5s5FRYvn429E9OWqHkCmHT456MBV65d8MST2HC</vt:lpwstr>
  </property>
  <property fmtid="{D5CDD505-2E9C-101B-9397-08002B2CF9AE}" pid="68" name="x1ye=68">
    <vt:lpwstr>bqNFsESXdYBqTfqHXui7+wHUMXIvcu2zzzsM1WwF7JzoG3sZ54VUFmPVLeA6uZnc+Ekr9mPaB3LqfOtgi+pTqa5AsJSAx2h+79zCW6nM32htixpLtPBY579KfEmjv0ZlBtYedFxAyp1q4ypl3K6iQZmGz2vLBRAEdyz7ENYLL2EVWpGK8J6o6vFpntOG992LGImI1EUnOCLFqObmxeZ01q8xAlPKuzd5ctFEBmXuGAPhdsOwW/Ft2UCaBPsA5Ry</vt:lpwstr>
  </property>
  <property fmtid="{D5CDD505-2E9C-101B-9397-08002B2CF9AE}" pid="69" name="x1ye=69">
    <vt:lpwstr>WdV+SA5VE+QJ3XW/8XAqbdzGc1EOB0TMU7Dxdyh2MVcnR3awYgCJ1wlKnTExkJelWl+ECHbnk6QOJyGAFpITiyIz6PXb3d8qNFlDYSnqSa4DusJM529pQIcg7HPtYInY5/ioZNluTqBjwcXLklclBCuDcrNTn1+upHByCBTUTX6zKWB55bJrQ4eZjyTGIMUglWgq/l43/MHaz8NU8ICCLCtQRQYlRKy50N2+QIUKurrwQ1tMmkLLGdgaE+5ycXF</vt:lpwstr>
  </property>
  <property fmtid="{D5CDD505-2E9C-101B-9397-08002B2CF9AE}" pid="70" name="x1ye=7">
    <vt:lpwstr>k3mkg2BhdorxrNyFr19Z0TIf2k20k+Iam7sWImlNPpFKds+eTEIGL4N27RdvdRL0dVLAsR3ioMxkxhavbn/86QerXKRcIJP7jqPcRzk9WwD7ptVz41WpRQeoN9ai3SPDKAAdZRitTINSuYKjZJgcBJ9OHCdDU1XINBHPsMEtY4t4B7T2eo2NAWwDfTSlWkn8/vn7fozd+zJOekJeYWM9Ng9eqwWRJ1frXM0RFmkjr8vdR0k6pAkh9ILWincObW2</vt:lpwstr>
  </property>
  <property fmtid="{D5CDD505-2E9C-101B-9397-08002B2CF9AE}" pid="71" name="x1ye=70">
    <vt:lpwstr>RKSx9SvSknrxUskWiYjP6FRaZz8SVvY8e+gw3SDvubutSQE5G5fcnZaxBhbbceUh4gtc1vPLoY4+ErWS4znlGnoQMKx7M4VrwZyIdt5NsFuW4tImK3ccqSveedlqDRRmURpC3obvFSjMHZfAGfyavr381soxbkjZ+lxxk8x8wXeHPvz05ONmKvY4gNRX2khcI25vujFbxZtqlqzJtX23a5Ux8yahqR8Wt/v852GB0RV/HfkLcFlz4pj620ablKj</vt:lpwstr>
  </property>
  <property fmtid="{D5CDD505-2E9C-101B-9397-08002B2CF9AE}" pid="72" name="x1ye=71">
    <vt:lpwstr>7LNoPTAl80srD9tE7+9YwDMgsPdW3ERl/86W/VZD5DnCBCXihvjRYLdL6xBXSOP3Yxsp3S+4GUl3pW1GbFU+HelPV6HcxO0eaFU0iU/EgyJt+JMBS8/kiitCYqfs2LHVNqgR4KJ/yWK10BJ7uXsxkUgOvmhenHK1PNNIBZnHrqxQe9R8nwsgTB0EcSHcjGSFWi2yN4N6/+9Ao/oXohMimPl1H6tbUZbDyAXjjaO+rSSypNtJ75sUruk1Bmn9VJP</vt:lpwstr>
  </property>
  <property fmtid="{D5CDD505-2E9C-101B-9397-08002B2CF9AE}" pid="73" name="x1ye=72">
    <vt:lpwstr>m5ua2u87a3STD6m5Ot3jOBUeapQ8kMeTInIO4GXcWQrxY4ovS+Al/coEMdg1uDLmvqu2c2DQcp1+Q43nR7XIOTKRhfltbJ61muHRlZBiD3qeoaTQ54Xo6m1Ct64nXAxQRWD2NV7FjSBlhfepaKTjCp+G0NEYn8z0VyoEgcFFH4XKh2sSLcPISfqgF+/vBkAg5w5nnWdtXnzKiyWL3CtWFYDT01N8Jp/cIP6URUr1hlq9CfduxjR366Pm5+H1/WR</vt:lpwstr>
  </property>
  <property fmtid="{D5CDD505-2E9C-101B-9397-08002B2CF9AE}" pid="74" name="x1ye=73">
    <vt:lpwstr>LfAh5knImXzCMQEMXgYA78gVqyWTSCHERTtmWsL2p+NiO8z7KuFevTGuvseDja/4xMwIM4yH+e2CBCO2KGXKJ2FGmOToC2n9T6t06edcssFTLn8lR3osqbxt2MGK798e8+3r2HVStevZlWbCMdorg8ehviI1gtTF+U1JeYArV6Ylmk6ZuVE5++jwkRD8SP+9Nm/eYKz7BpnXMdai3TzpF6X4Dyt/WTxbqeouAWKcvOVxRQvqZG89v8HPUTlTf/R</vt:lpwstr>
  </property>
  <property fmtid="{D5CDD505-2E9C-101B-9397-08002B2CF9AE}" pid="75" name="x1ye=74">
    <vt:lpwstr>0ZBJ1cxpHI71HnCepyEO/rVdT4cZ5Jf4G5nyNDGQndUwlRIuomVMNPtnkQEtdF/lo2fxWnWylhA3zKtQUHKydVz0qKiqVQdBHNIPesfO3Zna19CBKWRtgq5H9a+4t8mB5K0p889vHgcm8tYqXz8+CSJf2UonvWVMowjxQeq0gxBzgbQFJPtWIbPtDja3Gf+LJrH8+gTtiil0wxUkS6R2AFz8jjj/EjfVq8A7YVE1LXl7FIfO/Fm7j9HTnmbcSGi</vt:lpwstr>
  </property>
  <property fmtid="{D5CDD505-2E9C-101B-9397-08002B2CF9AE}" pid="76" name="x1ye=75">
    <vt:lpwstr>vCT2CED7yjm3BymtzenkOnxfWbJbP9I175tYYiWR5iDRi5o61Nn0nIQ1ShhYn8F9TQptSkSGitcqQ5R+Ri9OpS+/FdNT7yjEe7p3Rh3li8tn/cAZ4Mpa9bLwCYUQvU0V0/BL5UxVQPLeVblKVHWIIFZdELN2X///gM2Gwd/eEoAAA==</vt:lpwstr>
  </property>
  <property fmtid="{D5CDD505-2E9C-101B-9397-08002B2CF9AE}" pid="77" name="x1ye=8">
    <vt:lpwstr>ZEUl16ySMyylXp9eyjUquSVa4nQASBiafY+oRZQgWCo/ePSj3+T680XUqAcfcf9DlDD3+KlUo5uZ9fV9Rjg7ff044juK/CYSN9ZVko2BOI0AaoJJj6jareAJzEy0DGJkvTIIbJRPC454s8gaTKHeUVeUi2Tfz+r92wOdlUxXdI5aVfZYf7mprZd4VYf7a4tlzWlDRXGAW6kJ+MORLuOx03XF9TfOiZLhp7laHRJnUt4L1nWhFPbW187zrhT5ro8</vt:lpwstr>
  </property>
  <property fmtid="{D5CDD505-2E9C-101B-9397-08002B2CF9AE}" pid="78" name="x1ye=9">
    <vt:lpwstr>Jh4BpiA0guT3nH8f8tRm8HcrsjMraeyq5kmbElXsPDOk7eYcqLtKR889OTG982YiLnCaOhA2oPMtsVPIL1tMadtSvcSAY8KUMq4urAoc4MlJPMgT+jopuYTdp6b6646fhXtQPeTRd/gjE+LFwS/iLVCROKA7ptRS/xJz9zo8EmZYIv9r5e7FNAyxoLAiUGOatppyaXpxfZEQZHCLg9TzDAvnrGq1Vu8KuZyKSCMZwX+1V0EOAuuY2HYhSoAvBPi</vt:lpwstr>
  </property>
</Properties>
</file>